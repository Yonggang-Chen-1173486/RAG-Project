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C801" w14:textId="4C61AB91" w:rsidR="00BC5847" w:rsidRDefault="00E43DC7" w:rsidP="00BC5847">
      <w:pPr>
        <w:pStyle w:val="Heading2"/>
        <w:rPr>
          <w:rStyle w:val="eop"/>
          <w:rFonts w:ascii="Calibri" w:hAnsi="Calibri" w:cs="Calibri"/>
          <w:sz w:val="32"/>
          <w:szCs w:val="32"/>
        </w:rPr>
      </w:pP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COMP </w:t>
      </w:r>
      <w:r w:rsidR="00F235C9" w:rsidRPr="00BC5847">
        <w:rPr>
          <w:rStyle w:val="normaltextrun"/>
          <w:rFonts w:ascii="Calibri" w:hAnsi="Calibri" w:cs="Calibri"/>
          <w:sz w:val="32"/>
          <w:szCs w:val="32"/>
        </w:rPr>
        <w:t>693 Industry</w:t>
      </w: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 Project Weekly Journal</w:t>
      </w:r>
    </w:p>
    <w:p w14:paraId="1EBB19EB" w14:textId="77777777" w:rsidR="00F235C9" w:rsidRDefault="00F235C9" w:rsidP="00F235C9"/>
    <w:p w14:paraId="6D03B3D6" w14:textId="77777777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>This template is provided for your use. You may adjust the formatting to suit your style, but ensure all content remains intact. Please remove any instructional text in italics.</w:t>
      </w:r>
    </w:p>
    <w:p w14:paraId="42170517" w14:textId="4B934A01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 xml:space="preserve">Each weekly journal entry should be dated and </w:t>
      </w:r>
      <w:r>
        <w:rPr>
          <w:i/>
          <w:iCs/>
          <w:color w:val="000000" w:themeColor="text1"/>
          <w:lang w:val="en-NZ"/>
        </w:rPr>
        <w:t>ideally is around</w:t>
      </w:r>
      <w:r w:rsidRPr="00D157B3">
        <w:rPr>
          <w:i/>
          <w:iCs/>
          <w:color w:val="000000" w:themeColor="text1"/>
          <w:lang w:val="en-NZ"/>
        </w:rPr>
        <w:t xml:space="preserve"> half a page in length. </w:t>
      </w:r>
      <w:r w:rsidRPr="00D157B3">
        <w:rPr>
          <w:i/>
          <w:iCs/>
          <w:color w:val="000000" w:themeColor="text1"/>
        </w:rPr>
        <w:t>However, you are welcome to write more, especially in the reflection section, for your own benefit</w:t>
      </w:r>
      <w:r>
        <w:rPr>
          <w:i/>
          <w:iCs/>
          <w:color w:val="000000" w:themeColor="text1"/>
        </w:rPr>
        <w:t>.</w:t>
      </w:r>
    </w:p>
    <w:p w14:paraId="3DB26889" w14:textId="77777777" w:rsidR="00F235C9" w:rsidRDefault="00F235C9" w:rsidP="00BC5847">
      <w:pPr>
        <w:rPr>
          <w:sz w:val="26"/>
          <w:szCs w:val="26"/>
          <w:u w:val="single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F235C9" w14:paraId="679F8FD5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7B36110" w14:textId="6B81DDD0" w:rsidR="00F235C9" w:rsidRDefault="00F235C9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Project Details</w:t>
            </w:r>
          </w:p>
        </w:tc>
      </w:tr>
      <w:tr w:rsidR="00F235C9" w14:paraId="15EA8273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179B00" w14:textId="6DE7EACE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Name</w:t>
            </w:r>
          </w:p>
        </w:tc>
        <w:tc>
          <w:tcPr>
            <w:tcW w:w="6803" w:type="dxa"/>
            <w:shd w:val="clear" w:color="auto" w:fill="auto"/>
          </w:tcPr>
          <w:p w14:paraId="53A256D8" w14:textId="7E41D07D" w:rsidR="00F235C9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Yonggang Chen</w:t>
            </w:r>
          </w:p>
        </w:tc>
      </w:tr>
      <w:tr w:rsidR="00F235C9" w14:paraId="3D9703FE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09B316B" w14:textId="238B604A" w:rsidR="00F235C9" w:rsidRPr="00877F6E" w:rsidRDefault="00F235C9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ID</w:t>
            </w:r>
          </w:p>
        </w:tc>
        <w:tc>
          <w:tcPr>
            <w:tcW w:w="6803" w:type="dxa"/>
            <w:shd w:val="clear" w:color="auto" w:fill="auto"/>
          </w:tcPr>
          <w:p w14:paraId="3CC3C630" w14:textId="29DB0E42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2274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173486</w:t>
            </w:r>
          </w:p>
        </w:tc>
      </w:tr>
      <w:tr w:rsidR="00F235C9" w14:paraId="4F19B06E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FB5D6FD" w14:textId="7527C8C2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6803" w:type="dxa"/>
            <w:shd w:val="clear" w:color="auto" w:fill="auto"/>
          </w:tcPr>
          <w:p w14:paraId="1E055EFC" w14:textId="0D16AA94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RAG Application</w:t>
            </w:r>
          </w:p>
        </w:tc>
      </w:tr>
      <w:tr w:rsidR="00F235C9" w14:paraId="6AE4CF2A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30956645" w14:textId="124DB849" w:rsidR="00F235C9" w:rsidRPr="00877F6E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Type </w:t>
            </w:r>
          </w:p>
        </w:tc>
        <w:tc>
          <w:tcPr>
            <w:tcW w:w="6803" w:type="dxa"/>
            <w:shd w:val="clear" w:color="auto" w:fill="auto"/>
          </w:tcPr>
          <w:p w14:paraId="6E81213B" w14:textId="11E76A9D" w:rsidR="00F235C9" w:rsidRPr="00F235C9" w:rsidRDefault="00F235C9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  <w:r w:rsidRPr="00F235C9"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  <w:t>Independent Learning Project</w:t>
            </w:r>
          </w:p>
        </w:tc>
      </w:tr>
    </w:tbl>
    <w:p w14:paraId="2B608D84" w14:textId="77777777" w:rsidR="00F235C9" w:rsidRDefault="00F235C9" w:rsidP="00BC5847">
      <w:pPr>
        <w:rPr>
          <w:sz w:val="26"/>
          <w:szCs w:val="26"/>
          <w:u w:val="single"/>
        </w:rPr>
      </w:pPr>
    </w:p>
    <w:p w14:paraId="6D9F4027" w14:textId="4AA37B19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2D569DC6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6536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" strokecolor="#1f4d78 [1604]" strokeweight=".5pt">
                <v:stroke joinstyle="miter"/>
              </v:line>
            </w:pict>
          </mc:Fallback>
        </mc:AlternateConten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1A05BE" w14:paraId="4E2796DB" w14:textId="77777777" w:rsidTr="00F2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F5655D5" w14:textId="6B14B26A" w:rsidR="001A05BE" w:rsidRDefault="001A05BE" w:rsidP="00F235C9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bookmarkStart w:id="0" w:name="_Week_1_-21"/>
            <w:bookmarkEnd w:id="0"/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 w:rsidR="00F235C9" w:rsidRPr="00F235C9">
              <w:rPr>
                <w:rStyle w:val="normaltextrun"/>
                <w:color w:val="000000" w:themeColor="text1"/>
                <w:sz w:val="24"/>
                <w:szCs w:val="24"/>
              </w:rPr>
              <w:t>3</w:t>
            </w:r>
            <w:r w:rsidR="00017F64"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0E5537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0E5537">
              <w:rPr>
                <w:rStyle w:val="normaltextrun"/>
                <w:color w:val="000000" w:themeColor="text1"/>
                <w:sz w:val="24"/>
                <w:szCs w:val="24"/>
              </w:rPr>
              <w:t>7/07/2026 – 02/08/2026</w:t>
            </w:r>
          </w:p>
        </w:tc>
      </w:tr>
      <w:tr w:rsidR="001A05BE" w14:paraId="52DB0120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C02E530" w14:textId="248C66C3" w:rsidR="001A05BE" w:rsidRPr="00877F6E" w:rsidRDefault="00F235C9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</w:t>
            </w:r>
            <w:r w:rsidR="001A05BE"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Completed and Time Spent</w:t>
            </w: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on each Task</w:t>
            </w:r>
            <w:r w:rsidR="001A05BE"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D33E8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699A3C5" w14:textId="0FE14323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completed a project proposal and submitted it – 3 hours.</w:t>
            </w:r>
          </w:p>
          <w:p w14:paraId="3ED78B54" w14:textId="77777777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6562D2F" w14:textId="18C69AAF" w:rsidR="00877F6E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done further self-study on RAG process - Investigated several examples for data ingestion in Jupyter notebook. Some examples on chucking and loading data into Vector DB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12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I have set up my environment and committed changes in my git environment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 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 xml:space="preserve">I have explored options for datasets and added </w:t>
            </w:r>
            <w:r w:rsidR="0045129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datasets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with different formats into git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1 hour.</w:t>
            </w:r>
          </w:p>
          <w:p w14:paraId="67FC92C1" w14:textId="77777777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8759584" w14:textId="75CEF7F4" w:rsidR="00C055A2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 hours.</w:t>
            </w:r>
          </w:p>
          <w:p w14:paraId="46129B42" w14:textId="3FF24B98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72D0C130" w14:textId="77777777" w:rsidTr="00DD6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F6E32FB" w14:textId="6CE11D1E" w:rsidR="00DD6625" w:rsidRDefault="00DD662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01A6A659" w14:textId="55C88009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1484BAB" w14:textId="60427E31" w:rsidR="00DD6625" w:rsidRPr="00DD6625" w:rsidRDefault="00DD6625" w:rsidP="00DD6625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5B29EF5E" w14:textId="6F5B60F1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75</w:t>
            </w:r>
          </w:p>
        </w:tc>
      </w:tr>
      <w:tr w:rsidR="001A05BE" w14:paraId="7039E40C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0FF56C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36C713C6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A5DBBE" w14:textId="71B31085" w:rsidR="00C055A2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Look further into the data</w:t>
            </w:r>
            <w:r w:rsidR="002C5297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process. </w:t>
            </w:r>
            <w:r w:rsidR="00D04C2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Build my own data ingestion pipeline and make sure it can successfully ingest data from file types such as PDF, HTML and word.</w:t>
            </w:r>
            <w:r w:rsidR="00CB76C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for embedding process.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641D9F" w14:textId="7777777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E4E6308" w14:textId="6C8899E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7193E081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4404BD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7EE9EC3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E23110A" w14:textId="2EDE2D2B" w:rsidR="00931B42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br/>
              <w:t xml:space="preserve">Self-study went well with useful online materials. Able to ran some testing library Import on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notebook as some initial testing on the environment.</w:t>
            </w:r>
          </w:p>
          <w:p w14:paraId="001BB98B" w14:textId="77777777" w:rsidR="00877F6E" w:rsidRPr="00D2273F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D75A50B" w14:textId="6E8D4F01" w:rsidR="00DD6625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Setting up environment took me longer than expected. It appears that it’s related to the cache in my Visual Studio. I was not able to choose the 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 xml:space="preserve">correct kernel for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notebook with the correct virtual environment. But this issue was then resolved with further investigation.</w:t>
            </w:r>
          </w:p>
          <w:p w14:paraId="2C9893CC" w14:textId="77777777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A8E91DE" w14:textId="544CC0F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Work on some more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actual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development work since the environment is already up and running.</w:t>
            </w:r>
          </w:p>
          <w:p w14:paraId="203DC840" w14:textId="77777777" w:rsidR="00D2273F" w:rsidRPr="00D2273F" w:rsidRDefault="00D2273F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224C7198" w14:textId="129081AF" w:rsidR="00877F6E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Document the project issues.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Trial and error until I fully understand the project details.</w:t>
            </w:r>
          </w:p>
          <w:p w14:paraId="6AED115D" w14:textId="7777777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9E8E152" w14:textId="0321B590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Might experience further technical issue when I work on actual development work such as data ingestion pipeline or chucking process.</w:t>
            </w:r>
          </w:p>
          <w:p w14:paraId="184D892A" w14:textId="4CC5339C" w:rsidR="00877F6E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156CFBE1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118A34F" w14:textId="6AEB5282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2A0195D6" w14:textId="50751225" w:rsidR="00931B42" w:rsidRPr="0020280B" w:rsidRDefault="00F235C9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 w:rsid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0E5537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 – but will need to catch up with more progress.</w:t>
            </w:r>
          </w:p>
          <w:p w14:paraId="393DDDA6" w14:textId="7AADAE8B" w:rsidR="004B16CF" w:rsidRPr="004B16CF" w:rsidRDefault="004B16CF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1A05BE" w14:paraId="7F57CFA7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E45BDE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107A0A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CAB3687" w14:textId="686EFFC5" w:rsidR="001A05BE" w:rsidRPr="0020280B" w:rsidRDefault="00B33792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Detail any </w:t>
            </w:r>
            <w:r w:rsidR="00877F6E"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major </w:t>
            </w: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issues that have arisen.</w:t>
            </w:r>
            <w:r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Environment setup issue.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Learning curve issue for new technology and new project.</w:t>
            </w:r>
          </w:p>
        </w:tc>
      </w:tr>
      <w:tr w:rsidR="004B16CF" w14:paraId="0B800481" w14:textId="77777777" w:rsidTr="004B1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6CCD87A9" w14:textId="4EDE6886" w:rsidR="004B16CF" w:rsidRPr="00877F6E" w:rsidRDefault="004B16CF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59F9B7D7" w14:textId="2DFD39BF" w:rsidR="000E5537" w:rsidRPr="0020280B" w:rsidRDefault="00C055A2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0E5537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I will discuss with COMP staff if critical issues </w:t>
            </w:r>
            <w:r w:rsidR="00FD376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arise</w:t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and project progress is behind.</w:t>
            </w:r>
          </w:p>
          <w:p w14:paraId="5C3CEA47" w14:textId="77777777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3DA5F20" w14:textId="24D46E54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Worst case </w:t>
            </w:r>
            <w:r w:rsidR="002943B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scenario</w:t>
            </w:r>
            <w:r w:rsidR="002943B7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0E232750" w14:textId="589CBFFB" w:rsidR="00877F6E" w:rsidRDefault="00877F6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DD6625" w14:paraId="7E213F84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01E30AC8" w14:textId="4AAB1827" w:rsidR="00DD6625" w:rsidRDefault="00DD6625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4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Pr="00F235C9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{enter date range}</w:t>
            </w:r>
          </w:p>
        </w:tc>
      </w:tr>
      <w:tr w:rsidR="00DD6625" w14:paraId="2DDAFCA6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8EB93E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A656DE4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5035B305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3721B5F0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34D79FA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6E4D31BA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2799878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25FC5DBA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51B49F7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42F16485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shd w:val="clear" w:color="auto" w:fill="BDD6EE" w:themeFill="accent1" w:themeFillTint="66"/>
          </w:tcPr>
          <w:p w14:paraId="41AA0959" w14:textId="77777777" w:rsidR="00DD6625" w:rsidRPr="00DD6625" w:rsidRDefault="00DD6625" w:rsidP="00BE16D3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3357CAA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248A8AB4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DA4657C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6D639BD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371CC84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FBFE163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F3648FE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09AEA54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21C58E1" w14:textId="77777777" w:rsidR="00DD6625" w:rsidRDefault="00DD6625" w:rsidP="00BE16D3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61FD24A9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1F7EDF5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70D6A6" w14:textId="77777777" w:rsidR="00DD6625" w:rsidRPr="00877F6E" w:rsidRDefault="00DD6625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7670ED6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17B0EEF7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CC32EF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29CB0209" w14:textId="77777777" w:rsid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C19D13C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357CCCF4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FCF84AF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2721F176" w14:textId="77777777" w:rsidR="00D2273F" w:rsidRP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C390512" w14:textId="77777777" w:rsidR="00D2273F" w:rsidRDefault="00D2273F" w:rsidP="00D2273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7B96C47F" w14:textId="77777777" w:rsidR="00DD6625" w:rsidRDefault="00DD6625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CD3E13" w14:paraId="430BCB1E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7745038" w14:textId="77777777" w:rsidR="00CD3E13" w:rsidRPr="00877F6E" w:rsidRDefault="00CD3E13" w:rsidP="00CD3E1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28956CF" w14:textId="6E798D9C" w:rsidR="00CD3E13" w:rsidRDefault="00CD3E13" w:rsidP="00CD3E13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5436529A" w14:textId="070FA305" w:rsidR="00CD3E13" w:rsidRPr="00F235C9" w:rsidRDefault="00CD3E13" w:rsidP="00CD3E13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CD3E13" w14:paraId="779045FE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67C0A54" w14:textId="77777777" w:rsidR="00CD3E13" w:rsidRPr="00877F6E" w:rsidRDefault="00CD3E13" w:rsidP="00CD3E1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A4F67B" w14:textId="77777777" w:rsidR="00CD3E13" w:rsidRPr="00877F6E" w:rsidRDefault="00CD3E13" w:rsidP="00CD3E1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690AED8" w14:textId="69D3F686" w:rsidR="00CD3E13" w:rsidRDefault="00CD3E13" w:rsidP="00CD3E1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</w:tc>
      </w:tr>
      <w:tr w:rsidR="00CD3E13" w14:paraId="0CCD53EC" w14:textId="77777777" w:rsidTr="00CD3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55EA7231" w14:textId="6D1FADD6" w:rsidR="00CD3E13" w:rsidRPr="00877F6E" w:rsidRDefault="00CD3E13" w:rsidP="00CD3E1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1E2BAE60" w14:textId="7A0EE778" w:rsidR="00CD3E13" w:rsidRDefault="00CD3E13" w:rsidP="00CD3E13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</w:p>
        </w:tc>
      </w:tr>
    </w:tbl>
    <w:p w14:paraId="56151568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6FA1F2B9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7DDB7419" w14:textId="398D94F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  <w:r w:rsidRPr="00FD3156"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  <w:t xml:space="preserve">Continue adding each weeks Journal using the same </w:t>
      </w:r>
      <w:r w:rsidR="0050711B"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  <w:t xml:space="preserve">Journal </w:t>
      </w:r>
      <w:r w:rsidRPr="00FD3156"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  <w:t>table template..</w:t>
      </w:r>
    </w:p>
    <w:p w14:paraId="09DDD580" w14:textId="77777777" w:rsidR="0050711B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p w14:paraId="1F24D5CF" w14:textId="56FC7627" w:rsidR="0050711B" w:rsidRPr="00FD3156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  <w:t>Add week 5 etc..</w:t>
      </w:r>
    </w:p>
    <w:sectPr w:rsidR="0050711B" w:rsidRPr="00FD315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EC20" w14:textId="77777777" w:rsidR="00334A27" w:rsidRDefault="00334A27" w:rsidP="00F235C9">
      <w:r>
        <w:separator/>
      </w:r>
    </w:p>
  </w:endnote>
  <w:endnote w:type="continuationSeparator" w:id="0">
    <w:p w14:paraId="22719827" w14:textId="77777777" w:rsidR="00334A27" w:rsidRDefault="00334A27" w:rsidP="00F2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06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68B07" w14:textId="101BF8F2" w:rsidR="00F235C9" w:rsidRDefault="00F23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381D5" w14:textId="77777777" w:rsidR="00F235C9" w:rsidRDefault="00F2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7410A" w14:textId="77777777" w:rsidR="00334A27" w:rsidRDefault="00334A27" w:rsidP="00F235C9">
      <w:r>
        <w:separator/>
      </w:r>
    </w:p>
  </w:footnote>
  <w:footnote w:type="continuationSeparator" w:id="0">
    <w:p w14:paraId="370FDFC9" w14:textId="77777777" w:rsidR="00334A27" w:rsidRDefault="00334A27" w:rsidP="00F23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0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6"/>
  </w:num>
  <w:num w:numId="5" w16cid:durableId="462846781">
    <w:abstractNumId w:val="22"/>
  </w:num>
  <w:num w:numId="6" w16cid:durableId="28604037">
    <w:abstractNumId w:val="35"/>
  </w:num>
  <w:num w:numId="7" w16cid:durableId="164172667">
    <w:abstractNumId w:val="38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6"/>
  </w:num>
  <w:num w:numId="19" w16cid:durableId="1342465891">
    <w:abstractNumId w:val="31"/>
  </w:num>
  <w:num w:numId="20" w16cid:durableId="1131165359">
    <w:abstractNumId w:val="41"/>
  </w:num>
  <w:num w:numId="21" w16cid:durableId="101270044">
    <w:abstractNumId w:val="37"/>
  </w:num>
  <w:num w:numId="22" w16cid:durableId="1723599916">
    <w:abstractNumId w:val="15"/>
  </w:num>
  <w:num w:numId="23" w16cid:durableId="1242642085">
    <w:abstractNumId w:val="48"/>
  </w:num>
  <w:num w:numId="24" w16cid:durableId="177502636">
    <w:abstractNumId w:val="27"/>
  </w:num>
  <w:num w:numId="25" w16cid:durableId="89855233">
    <w:abstractNumId w:val="34"/>
  </w:num>
  <w:num w:numId="26" w16cid:durableId="2000579016">
    <w:abstractNumId w:val="36"/>
  </w:num>
  <w:num w:numId="27" w16cid:durableId="2130314641">
    <w:abstractNumId w:val="42"/>
  </w:num>
  <w:num w:numId="28" w16cid:durableId="158815140">
    <w:abstractNumId w:val="28"/>
  </w:num>
  <w:num w:numId="29" w16cid:durableId="257056672">
    <w:abstractNumId w:val="30"/>
  </w:num>
  <w:num w:numId="30" w16cid:durableId="1734507098">
    <w:abstractNumId w:val="29"/>
  </w:num>
  <w:num w:numId="31" w16cid:durableId="1241521383">
    <w:abstractNumId w:val="43"/>
  </w:num>
  <w:num w:numId="32" w16cid:durableId="1250113770">
    <w:abstractNumId w:val="44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7"/>
  </w:num>
  <w:num w:numId="36" w16cid:durableId="768350897">
    <w:abstractNumId w:val="20"/>
  </w:num>
  <w:num w:numId="37" w16cid:durableId="1021203097">
    <w:abstractNumId w:val="33"/>
  </w:num>
  <w:num w:numId="38" w16cid:durableId="1178882207">
    <w:abstractNumId w:val="11"/>
  </w:num>
  <w:num w:numId="39" w16cid:durableId="662317235">
    <w:abstractNumId w:val="39"/>
  </w:num>
  <w:num w:numId="40" w16cid:durableId="2013871855">
    <w:abstractNumId w:val="13"/>
  </w:num>
  <w:num w:numId="41" w16cid:durableId="783496865">
    <w:abstractNumId w:val="24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5"/>
  </w:num>
  <w:num w:numId="45" w16cid:durableId="1356343998">
    <w:abstractNumId w:val="12"/>
  </w:num>
  <w:num w:numId="46" w16cid:durableId="1316179463">
    <w:abstractNumId w:val="32"/>
  </w:num>
  <w:num w:numId="47" w16cid:durableId="1742676238">
    <w:abstractNumId w:val="23"/>
  </w:num>
  <w:num w:numId="48" w16cid:durableId="848834372">
    <w:abstractNumId w:val="45"/>
  </w:num>
  <w:num w:numId="49" w16cid:durableId="1842355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44AB8"/>
    <w:rsid w:val="0006037D"/>
    <w:rsid w:val="0007563B"/>
    <w:rsid w:val="000C283D"/>
    <w:rsid w:val="000C3006"/>
    <w:rsid w:val="000C6E23"/>
    <w:rsid w:val="000D28D0"/>
    <w:rsid w:val="000D503E"/>
    <w:rsid w:val="000D7FCF"/>
    <w:rsid w:val="000E5537"/>
    <w:rsid w:val="000F002B"/>
    <w:rsid w:val="000F2957"/>
    <w:rsid w:val="000F70B5"/>
    <w:rsid w:val="00101F76"/>
    <w:rsid w:val="00111DD2"/>
    <w:rsid w:val="00113A81"/>
    <w:rsid w:val="00121E76"/>
    <w:rsid w:val="001456D1"/>
    <w:rsid w:val="00163E94"/>
    <w:rsid w:val="00182971"/>
    <w:rsid w:val="001977D0"/>
    <w:rsid w:val="001A05BE"/>
    <w:rsid w:val="001C1446"/>
    <w:rsid w:val="001D3408"/>
    <w:rsid w:val="0020268E"/>
    <w:rsid w:val="0020280B"/>
    <w:rsid w:val="00202F85"/>
    <w:rsid w:val="002057AE"/>
    <w:rsid w:val="00207EEA"/>
    <w:rsid w:val="00210EAE"/>
    <w:rsid w:val="002116F7"/>
    <w:rsid w:val="00224F6E"/>
    <w:rsid w:val="00226C39"/>
    <w:rsid w:val="00232529"/>
    <w:rsid w:val="00237538"/>
    <w:rsid w:val="00256841"/>
    <w:rsid w:val="0026064C"/>
    <w:rsid w:val="002664DF"/>
    <w:rsid w:val="002714D8"/>
    <w:rsid w:val="002756EF"/>
    <w:rsid w:val="002763BF"/>
    <w:rsid w:val="002937B8"/>
    <w:rsid w:val="002943B7"/>
    <w:rsid w:val="00294A47"/>
    <w:rsid w:val="002A0720"/>
    <w:rsid w:val="002A1FAC"/>
    <w:rsid w:val="002A4669"/>
    <w:rsid w:val="002C5297"/>
    <w:rsid w:val="002D1DFB"/>
    <w:rsid w:val="002D7293"/>
    <w:rsid w:val="002E4382"/>
    <w:rsid w:val="002E6DAA"/>
    <w:rsid w:val="002F03A9"/>
    <w:rsid w:val="002F6768"/>
    <w:rsid w:val="0031589C"/>
    <w:rsid w:val="003314A5"/>
    <w:rsid w:val="00334A27"/>
    <w:rsid w:val="0033760F"/>
    <w:rsid w:val="003460B6"/>
    <w:rsid w:val="00350CD1"/>
    <w:rsid w:val="0035141F"/>
    <w:rsid w:val="003523FB"/>
    <w:rsid w:val="003535B5"/>
    <w:rsid w:val="003821E7"/>
    <w:rsid w:val="00386775"/>
    <w:rsid w:val="0038707B"/>
    <w:rsid w:val="003A4194"/>
    <w:rsid w:val="003A45AF"/>
    <w:rsid w:val="003B2F17"/>
    <w:rsid w:val="003B5429"/>
    <w:rsid w:val="003D6BDC"/>
    <w:rsid w:val="003E7C9E"/>
    <w:rsid w:val="003F6CAD"/>
    <w:rsid w:val="00400419"/>
    <w:rsid w:val="004054C7"/>
    <w:rsid w:val="00417141"/>
    <w:rsid w:val="0042048F"/>
    <w:rsid w:val="00423E0D"/>
    <w:rsid w:val="00441568"/>
    <w:rsid w:val="00451298"/>
    <w:rsid w:val="0045177C"/>
    <w:rsid w:val="00457BFF"/>
    <w:rsid w:val="00481787"/>
    <w:rsid w:val="00482D34"/>
    <w:rsid w:val="004A5E20"/>
    <w:rsid w:val="004B16CF"/>
    <w:rsid w:val="004C2466"/>
    <w:rsid w:val="004C58FA"/>
    <w:rsid w:val="004D090E"/>
    <w:rsid w:val="004D0A0B"/>
    <w:rsid w:val="004F34E4"/>
    <w:rsid w:val="00503502"/>
    <w:rsid w:val="0050711B"/>
    <w:rsid w:val="00507186"/>
    <w:rsid w:val="00516332"/>
    <w:rsid w:val="00517D96"/>
    <w:rsid w:val="0053080B"/>
    <w:rsid w:val="005375AA"/>
    <w:rsid w:val="0054269A"/>
    <w:rsid w:val="00544C30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6659"/>
    <w:rsid w:val="005F6F01"/>
    <w:rsid w:val="00635729"/>
    <w:rsid w:val="00645252"/>
    <w:rsid w:val="00655B3C"/>
    <w:rsid w:val="00670B17"/>
    <w:rsid w:val="006824BE"/>
    <w:rsid w:val="006A3EA5"/>
    <w:rsid w:val="006B5BC2"/>
    <w:rsid w:val="006D3C1F"/>
    <w:rsid w:val="006D3D74"/>
    <w:rsid w:val="006E50D8"/>
    <w:rsid w:val="006F0BB2"/>
    <w:rsid w:val="006F7F48"/>
    <w:rsid w:val="007030F4"/>
    <w:rsid w:val="007123AA"/>
    <w:rsid w:val="00722A13"/>
    <w:rsid w:val="00724ACE"/>
    <w:rsid w:val="00735FAE"/>
    <w:rsid w:val="00750FBF"/>
    <w:rsid w:val="00754222"/>
    <w:rsid w:val="00762630"/>
    <w:rsid w:val="00763722"/>
    <w:rsid w:val="007802E3"/>
    <w:rsid w:val="00786C00"/>
    <w:rsid w:val="00787538"/>
    <w:rsid w:val="007A793A"/>
    <w:rsid w:val="007B2723"/>
    <w:rsid w:val="007B6D83"/>
    <w:rsid w:val="007B7DB9"/>
    <w:rsid w:val="007D5EF7"/>
    <w:rsid w:val="00802A43"/>
    <w:rsid w:val="008148CF"/>
    <w:rsid w:val="008179A0"/>
    <w:rsid w:val="00821A81"/>
    <w:rsid w:val="00822745"/>
    <w:rsid w:val="00833F77"/>
    <w:rsid w:val="0083569A"/>
    <w:rsid w:val="00845431"/>
    <w:rsid w:val="00853756"/>
    <w:rsid w:val="00877F6E"/>
    <w:rsid w:val="00885517"/>
    <w:rsid w:val="008B27D9"/>
    <w:rsid w:val="008B5542"/>
    <w:rsid w:val="008C5665"/>
    <w:rsid w:val="008D7155"/>
    <w:rsid w:val="008E4B1D"/>
    <w:rsid w:val="008F0CF1"/>
    <w:rsid w:val="00901B31"/>
    <w:rsid w:val="00902698"/>
    <w:rsid w:val="00924543"/>
    <w:rsid w:val="009252E3"/>
    <w:rsid w:val="00931B42"/>
    <w:rsid w:val="00932593"/>
    <w:rsid w:val="00953F42"/>
    <w:rsid w:val="009609E8"/>
    <w:rsid w:val="00971A3A"/>
    <w:rsid w:val="00983BBA"/>
    <w:rsid w:val="00984758"/>
    <w:rsid w:val="0099026A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5734F"/>
    <w:rsid w:val="00A63044"/>
    <w:rsid w:val="00A72EDB"/>
    <w:rsid w:val="00A9204E"/>
    <w:rsid w:val="00AA0352"/>
    <w:rsid w:val="00AA7BF2"/>
    <w:rsid w:val="00AB6FFC"/>
    <w:rsid w:val="00AB79BC"/>
    <w:rsid w:val="00AC5471"/>
    <w:rsid w:val="00AE2217"/>
    <w:rsid w:val="00AE29E2"/>
    <w:rsid w:val="00AE4F03"/>
    <w:rsid w:val="00AE5444"/>
    <w:rsid w:val="00B010DE"/>
    <w:rsid w:val="00B05759"/>
    <w:rsid w:val="00B1772F"/>
    <w:rsid w:val="00B22D3C"/>
    <w:rsid w:val="00B273B3"/>
    <w:rsid w:val="00B30941"/>
    <w:rsid w:val="00B33792"/>
    <w:rsid w:val="00B36CA9"/>
    <w:rsid w:val="00B40B54"/>
    <w:rsid w:val="00B61FED"/>
    <w:rsid w:val="00B6700D"/>
    <w:rsid w:val="00B70411"/>
    <w:rsid w:val="00B7362B"/>
    <w:rsid w:val="00B92719"/>
    <w:rsid w:val="00BB70E8"/>
    <w:rsid w:val="00BC5847"/>
    <w:rsid w:val="00BC72F4"/>
    <w:rsid w:val="00BD1784"/>
    <w:rsid w:val="00BF287D"/>
    <w:rsid w:val="00C0337E"/>
    <w:rsid w:val="00C03ADA"/>
    <w:rsid w:val="00C055A2"/>
    <w:rsid w:val="00C0745A"/>
    <w:rsid w:val="00C11FF8"/>
    <w:rsid w:val="00C20501"/>
    <w:rsid w:val="00C21248"/>
    <w:rsid w:val="00C32DA2"/>
    <w:rsid w:val="00C368CC"/>
    <w:rsid w:val="00C52E8F"/>
    <w:rsid w:val="00C53847"/>
    <w:rsid w:val="00C618E1"/>
    <w:rsid w:val="00C66240"/>
    <w:rsid w:val="00C93DE2"/>
    <w:rsid w:val="00CA4DE4"/>
    <w:rsid w:val="00CB6FB0"/>
    <w:rsid w:val="00CB76C5"/>
    <w:rsid w:val="00CC2CD7"/>
    <w:rsid w:val="00CD3E13"/>
    <w:rsid w:val="00CE419F"/>
    <w:rsid w:val="00CE53BF"/>
    <w:rsid w:val="00CE69E6"/>
    <w:rsid w:val="00D04C28"/>
    <w:rsid w:val="00D07920"/>
    <w:rsid w:val="00D157B3"/>
    <w:rsid w:val="00D20776"/>
    <w:rsid w:val="00D2273F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5090"/>
    <w:rsid w:val="00DD489A"/>
    <w:rsid w:val="00DD6547"/>
    <w:rsid w:val="00DD6625"/>
    <w:rsid w:val="00DE3733"/>
    <w:rsid w:val="00DE7190"/>
    <w:rsid w:val="00E0314B"/>
    <w:rsid w:val="00E1118D"/>
    <w:rsid w:val="00E24652"/>
    <w:rsid w:val="00E24B1B"/>
    <w:rsid w:val="00E41788"/>
    <w:rsid w:val="00E43DC7"/>
    <w:rsid w:val="00E661BD"/>
    <w:rsid w:val="00E669C2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DF6"/>
    <w:rsid w:val="00F1082E"/>
    <w:rsid w:val="00F13650"/>
    <w:rsid w:val="00F208D4"/>
    <w:rsid w:val="00F235C9"/>
    <w:rsid w:val="00F36FDB"/>
    <w:rsid w:val="00F6194D"/>
    <w:rsid w:val="00F65686"/>
    <w:rsid w:val="00F66850"/>
    <w:rsid w:val="00FA5BF9"/>
    <w:rsid w:val="00FC5B4A"/>
    <w:rsid w:val="00FD2AE7"/>
    <w:rsid w:val="00FD3156"/>
    <w:rsid w:val="00FD376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B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</Template>
  <TotalTime>102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Yonggang Chan</cp:lastModifiedBy>
  <cp:revision>22</cp:revision>
  <dcterms:created xsi:type="dcterms:W3CDTF">2024-07-09T23:44:00Z</dcterms:created>
  <dcterms:modified xsi:type="dcterms:W3CDTF">2026-08-02T11:13:00Z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