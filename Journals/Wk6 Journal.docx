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C801" w14:textId="4C61AB91" w:rsidR="00BC5847" w:rsidRDefault="00E43DC7" w:rsidP="00BC5847">
      <w:pPr>
        <w:pStyle w:val="Heading2"/>
        <w:rPr>
          <w:rStyle w:val="eop"/>
          <w:rFonts w:ascii="Calibri" w:hAnsi="Calibri" w:cs="Calibri"/>
          <w:sz w:val="32"/>
          <w:szCs w:val="32"/>
        </w:rPr>
      </w:pP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COMP </w:t>
      </w:r>
      <w:r w:rsidR="00F235C9" w:rsidRPr="00BC5847">
        <w:rPr>
          <w:rStyle w:val="normaltextrun"/>
          <w:rFonts w:ascii="Calibri" w:hAnsi="Calibri" w:cs="Calibri"/>
          <w:sz w:val="32"/>
          <w:szCs w:val="32"/>
        </w:rPr>
        <w:t>693 Industry</w:t>
      </w: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 Project Weekly Journal</w:t>
      </w:r>
    </w:p>
    <w:p w14:paraId="1EBB19EB" w14:textId="77777777" w:rsidR="00F235C9" w:rsidRDefault="00F235C9" w:rsidP="00F235C9"/>
    <w:p w14:paraId="6D03B3D6" w14:textId="77777777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>This template is provided for your use. You may adjust the formatting to suit your style, but ensure all content remains intact. Please remove any instructional text in italics.</w:t>
      </w:r>
    </w:p>
    <w:p w14:paraId="42170517" w14:textId="4B934A01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 xml:space="preserve">Each weekly journal entry should be dated and </w:t>
      </w:r>
      <w:r>
        <w:rPr>
          <w:i/>
          <w:iCs/>
          <w:color w:val="000000" w:themeColor="text1"/>
          <w:lang w:val="en-NZ"/>
        </w:rPr>
        <w:t>ideally is around</w:t>
      </w:r>
      <w:r w:rsidRPr="00D157B3">
        <w:rPr>
          <w:i/>
          <w:iCs/>
          <w:color w:val="000000" w:themeColor="text1"/>
          <w:lang w:val="en-NZ"/>
        </w:rPr>
        <w:t xml:space="preserve"> half a page in length. </w:t>
      </w:r>
      <w:r w:rsidRPr="00D157B3">
        <w:rPr>
          <w:i/>
          <w:iCs/>
          <w:color w:val="000000" w:themeColor="text1"/>
        </w:rPr>
        <w:t>However, you are welcome to write more, especially in the reflection section, for your own benefit</w:t>
      </w:r>
      <w:r>
        <w:rPr>
          <w:i/>
          <w:iCs/>
          <w:color w:val="000000" w:themeColor="text1"/>
        </w:rPr>
        <w:t>.</w:t>
      </w:r>
    </w:p>
    <w:p w14:paraId="3DB26889" w14:textId="77777777" w:rsidR="00F235C9" w:rsidRDefault="00F235C9" w:rsidP="00BC5847">
      <w:pPr>
        <w:rPr>
          <w:sz w:val="26"/>
          <w:szCs w:val="26"/>
          <w:u w:val="single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F235C9" w14:paraId="679F8FD5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7B36110" w14:textId="6B81DDD0" w:rsidR="00F235C9" w:rsidRDefault="00F235C9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Project Details</w:t>
            </w:r>
          </w:p>
        </w:tc>
      </w:tr>
      <w:tr w:rsidR="00F235C9" w14:paraId="15EA8273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179B00" w14:textId="6DE7EACE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Name</w:t>
            </w:r>
          </w:p>
        </w:tc>
        <w:tc>
          <w:tcPr>
            <w:tcW w:w="6803" w:type="dxa"/>
            <w:shd w:val="clear" w:color="auto" w:fill="auto"/>
          </w:tcPr>
          <w:p w14:paraId="53A256D8" w14:textId="7E41D07D" w:rsidR="00F235C9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Yonggang Chen</w:t>
            </w:r>
          </w:p>
        </w:tc>
      </w:tr>
      <w:tr w:rsidR="00F235C9" w14:paraId="3D9703FE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09B316B" w14:textId="238B604A" w:rsidR="00F235C9" w:rsidRPr="00877F6E" w:rsidRDefault="00F235C9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ID</w:t>
            </w:r>
          </w:p>
        </w:tc>
        <w:tc>
          <w:tcPr>
            <w:tcW w:w="6803" w:type="dxa"/>
            <w:shd w:val="clear" w:color="auto" w:fill="auto"/>
          </w:tcPr>
          <w:p w14:paraId="3CC3C630" w14:textId="29DB0E42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2274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173486</w:t>
            </w:r>
          </w:p>
        </w:tc>
      </w:tr>
      <w:tr w:rsidR="00F235C9" w14:paraId="4F19B06E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FB5D6FD" w14:textId="7527C8C2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6803" w:type="dxa"/>
            <w:shd w:val="clear" w:color="auto" w:fill="auto"/>
          </w:tcPr>
          <w:p w14:paraId="1E055EFC" w14:textId="0D16AA94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RAG Application</w:t>
            </w:r>
          </w:p>
        </w:tc>
      </w:tr>
      <w:tr w:rsidR="00F235C9" w14:paraId="6AE4CF2A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30956645" w14:textId="124DB849" w:rsidR="00F235C9" w:rsidRPr="00877F6E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Type </w:t>
            </w:r>
          </w:p>
        </w:tc>
        <w:tc>
          <w:tcPr>
            <w:tcW w:w="6803" w:type="dxa"/>
            <w:shd w:val="clear" w:color="auto" w:fill="auto"/>
          </w:tcPr>
          <w:p w14:paraId="6E81213B" w14:textId="11E76A9D" w:rsidR="00F235C9" w:rsidRPr="00F235C9" w:rsidRDefault="00F235C9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  <w:r w:rsidRPr="00F235C9"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  <w:t>Independent Learning Project</w:t>
            </w:r>
          </w:p>
        </w:tc>
      </w:tr>
    </w:tbl>
    <w:p w14:paraId="2B608D84" w14:textId="77777777" w:rsidR="00F235C9" w:rsidRDefault="00F235C9" w:rsidP="00BC5847">
      <w:pPr>
        <w:rPr>
          <w:sz w:val="26"/>
          <w:szCs w:val="26"/>
          <w:u w:val="single"/>
        </w:rPr>
      </w:pPr>
    </w:p>
    <w:p w14:paraId="6D9F4027" w14:textId="4AA37B19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2D569DC6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6536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" strokecolor="#1f4d78 [1604]" strokeweight=".5pt">
                <v:stroke joinstyle="miter"/>
              </v:line>
            </w:pict>
          </mc:Fallback>
        </mc:AlternateConten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1A05BE" w14:paraId="4E2796DB" w14:textId="77777777" w:rsidTr="00F2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F5655D5" w14:textId="6B14B26A" w:rsidR="001A05BE" w:rsidRDefault="001A05BE" w:rsidP="00F235C9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bookmarkStart w:id="0" w:name="_Week_1_-21"/>
            <w:bookmarkEnd w:id="0"/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 w:rsidR="00F235C9" w:rsidRPr="00F235C9">
              <w:rPr>
                <w:rStyle w:val="normaltextrun"/>
                <w:color w:val="000000" w:themeColor="text1"/>
                <w:sz w:val="24"/>
                <w:szCs w:val="24"/>
              </w:rPr>
              <w:t>3</w:t>
            </w:r>
            <w:r w:rsidR="00017F64"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0E5537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0E5537">
              <w:rPr>
                <w:rStyle w:val="normaltextrun"/>
                <w:color w:val="000000" w:themeColor="text1"/>
                <w:sz w:val="24"/>
                <w:szCs w:val="24"/>
              </w:rPr>
              <w:t>7/07/2026 – 02/08/2026</w:t>
            </w:r>
          </w:p>
        </w:tc>
      </w:tr>
      <w:tr w:rsidR="001A05BE" w14:paraId="52DB0120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C02E530" w14:textId="248C66C3" w:rsidR="001A05BE" w:rsidRPr="00877F6E" w:rsidRDefault="00F235C9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</w:t>
            </w:r>
            <w:r w:rsidR="001A05BE"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Completed and Time Spent</w:t>
            </w: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on each Task</w:t>
            </w:r>
            <w:r w:rsidR="001A05BE"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D33E8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699A3C5" w14:textId="0FE14323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completed a project proposal and submitted it – 3 hours.</w:t>
            </w:r>
          </w:p>
          <w:p w14:paraId="3ED78B54" w14:textId="77777777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6562D2F" w14:textId="18C69AAF" w:rsidR="00877F6E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done further self-study on RAG process - Investigated several examples for data ingestion in Jupyter notebook. Some examples on chucking and loading data into Vector DB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12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I have set up my environment and committed changes in my git environment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 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 xml:space="preserve">I have explored options for datasets and added </w:t>
            </w:r>
            <w:r w:rsidR="0045129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datasets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with different formats into git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1 hour.</w:t>
            </w:r>
          </w:p>
          <w:p w14:paraId="67FC92C1" w14:textId="77777777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8759584" w14:textId="75CEF7F4" w:rsidR="00C055A2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 hours.</w:t>
            </w:r>
          </w:p>
          <w:p w14:paraId="46129B42" w14:textId="3FF24B98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72D0C130" w14:textId="77777777" w:rsidTr="00DD6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F6E32FB" w14:textId="6CE11D1E" w:rsidR="00DD6625" w:rsidRDefault="00DD662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01A6A659" w14:textId="55C88009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1484BAB" w14:textId="60427E31" w:rsidR="00DD6625" w:rsidRPr="00DD6625" w:rsidRDefault="00DD6625" w:rsidP="00DD6625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5B29EF5E" w14:textId="6F5B60F1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75</w:t>
            </w:r>
          </w:p>
        </w:tc>
      </w:tr>
      <w:tr w:rsidR="001A05BE" w14:paraId="7039E40C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0FF56C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36C713C6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A5DBBE" w14:textId="71B31085" w:rsidR="00C055A2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Look further into the data</w:t>
            </w:r>
            <w:r w:rsidR="002C5297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process. </w:t>
            </w:r>
            <w:r w:rsidR="00D04C2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Build my own data ingestion pipeline and make sure it can successfully ingest data from file types such as PDF, HTML and word.</w:t>
            </w:r>
            <w:r w:rsidR="00CB76C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for embedding process.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641D9F" w14:textId="7777777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E4E6308" w14:textId="6C8899E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7193E081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4404BD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7EE9EC3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E23110A" w14:textId="04420602" w:rsidR="00931B42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br/>
              <w:t xml:space="preserve">Self-study went well with useful online materials. Able to </w:t>
            </w:r>
            <w:r w:rsidR="00D200AC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run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some testing library Import on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notebook as some initial testing on the environment.</w:t>
            </w:r>
          </w:p>
          <w:p w14:paraId="001BB98B" w14:textId="77777777" w:rsidR="00877F6E" w:rsidRPr="00D2273F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D75A50B" w14:textId="6E8D4F01" w:rsidR="00DD6625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Setting up environment took me longer than expected. It appears that it’s related to the cache in my Visual Studio. I was not able to choose the 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 xml:space="preserve">correct kernel for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notebook with the correct virtual environment. But this issue was then resolved with further investigation.</w:t>
            </w:r>
          </w:p>
          <w:p w14:paraId="2C9893CC" w14:textId="77777777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A8E91DE" w14:textId="544CC0F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Work on some more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actual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development work since the environment is already up and running.</w:t>
            </w:r>
          </w:p>
          <w:p w14:paraId="203DC840" w14:textId="77777777" w:rsidR="00D2273F" w:rsidRPr="00D2273F" w:rsidRDefault="00D2273F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224C7198" w14:textId="129081AF" w:rsidR="00877F6E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Document the project issues.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Trial and error until I fully understand the project details.</w:t>
            </w:r>
          </w:p>
          <w:p w14:paraId="6AED115D" w14:textId="7777777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9E8E152" w14:textId="0321B590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Might experience further technical issue when I work on actual development work such as data ingestion pipeline or chucking process.</w:t>
            </w:r>
          </w:p>
          <w:p w14:paraId="184D892A" w14:textId="4CC5339C" w:rsidR="00877F6E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156CFBE1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118A34F" w14:textId="6AEB5282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2A0195D6" w14:textId="50751225" w:rsidR="00931B42" w:rsidRPr="0020280B" w:rsidRDefault="00F235C9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 w:rsid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0E5537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 – but will need to catch up with more progress.</w:t>
            </w:r>
          </w:p>
          <w:p w14:paraId="393DDDA6" w14:textId="7AADAE8B" w:rsidR="004B16CF" w:rsidRPr="004B16CF" w:rsidRDefault="004B16CF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1A05BE" w14:paraId="7F57CFA7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E45BDE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107A0A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CAB3687" w14:textId="686EFFC5" w:rsidR="001A05BE" w:rsidRPr="0020280B" w:rsidRDefault="00B33792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Detail any </w:t>
            </w:r>
            <w:r w:rsidR="00877F6E"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major </w:t>
            </w: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issues that have arisen.</w:t>
            </w:r>
            <w:r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Environment setup issue.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Learning curve issue for new technology and new project.</w:t>
            </w:r>
          </w:p>
        </w:tc>
      </w:tr>
      <w:tr w:rsidR="004B16CF" w14:paraId="0B800481" w14:textId="77777777" w:rsidTr="004B1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6CCD87A9" w14:textId="4EDE6886" w:rsidR="004B16CF" w:rsidRPr="00877F6E" w:rsidRDefault="004B16CF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59F9B7D7" w14:textId="4E727542" w:rsidR="000E5537" w:rsidRPr="0020280B" w:rsidRDefault="00C055A2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I will discuss with COMP staff if critical issues </w:t>
            </w:r>
            <w:r w:rsidR="00FD376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arise</w:t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and project progress is behind.</w:t>
            </w:r>
          </w:p>
          <w:p w14:paraId="5C3CEA47" w14:textId="77777777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3DA5F20" w14:textId="24D46E54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Worst case </w:t>
            </w:r>
            <w:r w:rsidR="002943B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scenario</w:t>
            </w:r>
            <w:r w:rsidR="002943B7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0E232750" w14:textId="589CBFFB" w:rsidR="00877F6E" w:rsidRDefault="00877F6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DD6625" w14:paraId="7E213F84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01E30AC8" w14:textId="589B3AAF" w:rsidR="00DD6625" w:rsidRDefault="00DD6625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4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03/8/2026 – 09/08/2026</w:t>
            </w:r>
          </w:p>
        </w:tc>
      </w:tr>
      <w:tr w:rsidR="00826CCF" w14:paraId="2DDAFCA6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8EB93E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A656DE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FC9FA8" w14:textId="12B0BABB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ingestion process for all formats – 5 hours.</w:t>
            </w:r>
          </w:p>
          <w:p w14:paraId="0B85C0B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DCDB230" w14:textId="742C21E1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chunking process for documents – 5 hours</w:t>
            </w:r>
          </w:p>
          <w:p w14:paraId="3FC909F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306BF2E4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embedding process to convert chunks into </w:t>
            </w:r>
            <w:r w:rsidRPr="00826CCF"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numerical vectors (embeddings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) with hugging face – 5 hours</w:t>
            </w:r>
          </w:p>
          <w:p w14:paraId="732B2A0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53E2187" w14:textId="0AD4631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a process to store all embeddings into ChromaDB (vector DB) –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3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5B99045B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849041F" w14:textId="2EEBB0F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lastRenderedPageBreak/>
              <w:t xml:space="preserve">Project management and admin tasks -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22799878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25FC5DBA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51B49F7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42F16485" w14:textId="37BAE768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41AA0959" w14:textId="77777777" w:rsidR="00826CCF" w:rsidRPr="00DD6625" w:rsidRDefault="00826CCF" w:rsidP="00826CCF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3357CAA" w14:textId="04B97061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100</w:t>
            </w:r>
          </w:p>
        </w:tc>
      </w:tr>
      <w:tr w:rsidR="00826CCF" w14:paraId="248A8AB4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DA4657C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6D639BD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385479F" w14:textId="5B199778" w:rsidR="00D200AC" w:rsidRDefault="00826CCF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Retrieval: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Writing a function to take a user query, generate its embedding, and query the ChromaDB collection to find the most relevant chunks</w:t>
            </w:r>
          </w:p>
          <w:p w14:paraId="21193A9D" w14:textId="3C889A6B" w:rsidR="00D200AC" w:rsidRPr="00D200AC" w:rsidRDefault="00D200AC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009AEA54" w14:textId="3A733D20" w:rsidR="00826CCF" w:rsidRPr="00826CCF" w:rsidRDefault="00826CCF" w:rsidP="00826CCF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Generation: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Feeding the retrieved chunks and the original user query to a Large Language Model (LLM) to generate a final, context-aware answer.</w:t>
            </w:r>
          </w:p>
          <w:p w14:paraId="521C58E1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61FD24A9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1F7EDF5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70D6A6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7670ED6" w14:textId="0A8F4244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3605FAA" w14:textId="33F67AF5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7B0EEF7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CC32E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EF02F21" w14:textId="77A02C9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29CB0209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C19D13C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93808B8" w14:textId="6193FE5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357CCCF4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FCF84A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35C6064F" w14:textId="6BF71027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721F176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C39051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5884599F" w14:textId="07C2FBCB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Not at the moment</w:t>
            </w:r>
          </w:p>
          <w:p w14:paraId="7B96C47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430BCB1E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7745038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28956CF" w14:textId="6E798D9C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39C1B43F" w14:textId="5C827F74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at the moment</w:t>
            </w:r>
          </w:p>
          <w:p w14:paraId="5436529A" w14:textId="070FA305" w:rsidR="00826CCF" w:rsidRPr="00F235C9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826CCF" w14:paraId="779045FE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67C0A5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A4F67B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56475E6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690AED8" w14:textId="104313A3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826CCF" w14:paraId="0CCD53EC" w14:textId="77777777" w:rsidTr="00CD3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55EA7231" w14:textId="6D1FADD6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1D611291" w14:textId="7EBDB269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012075D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3EB14796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1E2BAE60" w14:textId="3214264D" w:rsidR="00D200AC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6151568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1F24D5CF" w14:textId="4A0E2586" w:rsidR="0050711B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40073D" w14:paraId="7EEF4F5E" w14:textId="77777777" w:rsidTr="00F8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AA31F2A" w14:textId="51EC66A1" w:rsidR="0040073D" w:rsidRDefault="0040073D" w:rsidP="00F857B2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5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10/0</w:t>
            </w:r>
            <w:r w:rsidR="009040EE"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 – 16/0</w:t>
            </w:r>
            <w:r w:rsidR="009040EE"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</w:t>
            </w:r>
          </w:p>
        </w:tc>
      </w:tr>
      <w:tr w:rsidR="0040073D" w14:paraId="527EB57A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DC4C36F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08A3D96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269692E" w14:textId="45AC2DC2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query embedding process – 4 hours.</w:t>
            </w:r>
          </w:p>
          <w:p w14:paraId="70F4BA56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779D7105" w14:textId="5A76ADA5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query retrieval process – 4 hours</w:t>
            </w:r>
          </w:p>
          <w:p w14:paraId="6E05CFB7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7285104" w14:textId="14572209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process to initialize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4 hours</w:t>
            </w:r>
          </w:p>
          <w:p w14:paraId="5CE65F5C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099B5D6" w14:textId="30AEF221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process to provide context from knowledge base to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4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43E19607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04568BA" w14:textId="007B895A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 - 4 hours.</w:t>
            </w:r>
          </w:p>
          <w:p w14:paraId="41CF8DC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E28D4FB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204ED4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720F7C1B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5719044E" w14:textId="77777777" w:rsidR="0040073D" w:rsidRPr="00DD6625" w:rsidRDefault="0040073D" w:rsidP="00F857B2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75C6FEC5" w14:textId="64A7DA58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125</w:t>
            </w:r>
          </w:p>
        </w:tc>
      </w:tr>
      <w:tr w:rsidR="0040073D" w14:paraId="270BD216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F7FA67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229BE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DC45B09" w14:textId="56C52D3A" w:rsidR="0040073D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 w:eastAsia="zh-CN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Enhancement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 xml:space="preserve">Enhance </w:t>
            </w:r>
            <w:r w:rsidRPr="0040073D">
              <w:rPr>
                <w:rFonts w:ascii="Calibri" w:eastAsiaTheme="majorEastAsia" w:hAnsi="Calibri" w:cs="Calibri"/>
                <w:lang w:val="en-AU"/>
              </w:rPr>
              <w:t>RAG Pipeline Features</w:t>
            </w:r>
            <w:r w:rsidR="00F058BD">
              <w:rPr>
                <w:rFonts w:ascii="Calibri" w:eastAsiaTheme="majorEastAsia" w:hAnsi="Calibri" w:cs="Calibri"/>
                <w:lang w:val="en-AU"/>
              </w:rPr>
              <w:t xml:space="preserve">. Fine tune top_k, </w:t>
            </w:r>
            <w:r w:rsidR="00F058BD" w:rsidRPr="00F058BD">
              <w:rPr>
                <w:rFonts w:ascii="Calibri" w:eastAsiaTheme="majorEastAsia" w:hAnsi="Calibri" w:cs="Calibri"/>
                <w:lang w:val="en-US"/>
              </w:rPr>
              <w:t>score_threshold</w:t>
            </w:r>
            <w:r w:rsidR="00F058BD">
              <w:rPr>
                <w:rFonts w:ascii="Calibri" w:eastAsiaTheme="majorEastAsia" w:hAnsi="Calibri" w:cs="Calibri"/>
                <w:lang w:val="en-US"/>
              </w:rPr>
              <w:t xml:space="preserve"> and other parameters.</w:t>
            </w:r>
          </w:p>
          <w:p w14:paraId="70E57236" w14:textId="77777777" w:rsidR="0040073D" w:rsidRPr="00D200AC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2D5B6AE5" w14:textId="2C0438CA" w:rsidR="0040073D" w:rsidRPr="00826CCF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Testing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Test RAG solution with further examples</w:t>
            </w:r>
            <w:r w:rsidR="00F058BD">
              <w:rPr>
                <w:rFonts w:ascii="Calibri" w:eastAsiaTheme="majorEastAsia" w:hAnsi="Calibri" w:cs="Calibri"/>
                <w:lang w:val="en-AU"/>
              </w:rPr>
              <w:t xml:space="preserve">, review </w:t>
            </w:r>
            <w:r w:rsidR="00F058BD" w:rsidRPr="00F058BD">
              <w:rPr>
                <w:rFonts w:ascii="Calibri" w:eastAsiaTheme="majorEastAsia" w:hAnsi="Calibri" w:cs="Calibri"/>
                <w:lang w:val="en-AU"/>
              </w:rPr>
              <w:t>"Advanced" Features</w:t>
            </w:r>
          </w:p>
          <w:p w14:paraId="27208E9D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02745274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B87608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38FAA6E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8A3A6B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66EFE965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CD9AF5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6279848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809E48A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4E91489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699B2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16676B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12E46AF3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FE7AF69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564145C1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11DEB8F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3E29CC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77A43662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Not at the moment</w:t>
            </w:r>
          </w:p>
          <w:p w14:paraId="71C7362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B61E743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38BE41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68BAFA5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6821AE5F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at the moment</w:t>
            </w:r>
          </w:p>
          <w:p w14:paraId="6F2B4E25" w14:textId="77777777" w:rsidR="0040073D" w:rsidRPr="00F235C9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40073D" w14:paraId="32589FC2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F1DF11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B074E0A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249BEAE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2250C6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40073D" w14:paraId="6F4030A2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0CF5AA00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47877148" w14:textId="5B19C11D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B811BB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211A23C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6989B1C9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62764B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0670121" w14:textId="77777777" w:rsidR="0040073D" w:rsidRDefault="0040073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p w14:paraId="48CDE194" w14:textId="77777777" w:rsidR="009040EE" w:rsidRDefault="009040E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9040EE" w14:paraId="7745CF1B" w14:textId="77777777" w:rsidTr="00863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D2D2087" w14:textId="02802840" w:rsidR="009040EE" w:rsidRDefault="009040EE" w:rsidP="00863126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6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17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/0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 xml:space="preserve">/2026 –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23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/0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</w:t>
            </w:r>
          </w:p>
        </w:tc>
      </w:tr>
      <w:tr w:rsidR="009040EE" w14:paraId="1F99735D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C272695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5001200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BF44BF" w14:textId="32B8BA83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Review project features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4 hours.</w:t>
            </w:r>
          </w:p>
          <w:p w14:paraId="4ABD1672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313030E" w14:textId="4171332D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retrieval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enhancement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process 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8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</w:p>
          <w:p w14:paraId="1738D0E1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79B1F824" w14:textId="5B3B1165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Tested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rag solution 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– 4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3B8963F5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0CC709E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 - 4 hours.</w:t>
            </w:r>
          </w:p>
          <w:p w14:paraId="5E09233B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47A7940A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EB83F6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523251A7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6F7352F9" w14:textId="77777777" w:rsidR="009040EE" w:rsidRPr="00DD6625" w:rsidRDefault="009040EE" w:rsidP="00863126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6431C75" w14:textId="14E6928F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50</w:t>
            </w:r>
          </w:p>
        </w:tc>
      </w:tr>
      <w:tr w:rsidR="009040EE" w14:paraId="7413D73B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2E70DD1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509B7A8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0D792BC" w14:textId="0B2C6D85" w:rsidR="009040EE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 w:eastAsia="zh-CN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Project progress review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Review project progress and see if everything aligns with our scope. Decide on the direction of further development</w:t>
            </w:r>
          </w:p>
          <w:p w14:paraId="3924F3AA" w14:textId="77777777" w:rsidR="009040EE" w:rsidRPr="00D200AC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59A49187" w14:textId="2C174231" w:rsidR="009040EE" w:rsidRPr="00826CCF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Testing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Test RAG solution with further examples,</w:t>
            </w:r>
            <w:r>
              <w:rPr>
                <w:rFonts w:ascii="Calibri" w:eastAsiaTheme="majorEastAsia" w:hAnsi="Calibri" w:cs="Calibri"/>
                <w:lang w:val="en-AU"/>
              </w:rPr>
              <w:t xml:space="preserve"> confidence level and whether it “hallucinates”.</w:t>
            </w:r>
          </w:p>
          <w:p w14:paraId="196FE0E8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5B7911C0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834E00E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844908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0F2B0D6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9770864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5689A78A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ED3059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B64B0A8" w14:textId="493EF452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Answer confidence level seems to be lower than expectation</w:t>
            </w:r>
          </w:p>
          <w:p w14:paraId="00D9ED49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4370AB3D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546612F6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6AF23777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946B0B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>Any good practices I should make sure I continue?</w:t>
            </w:r>
          </w:p>
          <w:p w14:paraId="57F71AB3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3DC82F47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43CA7FFF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4A9D453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Not at the moment</w:t>
            </w:r>
          </w:p>
          <w:p w14:paraId="0E75E258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403B2330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EAACD0A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988CDC1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604A25C6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at the moment</w:t>
            </w:r>
          </w:p>
          <w:p w14:paraId="179813C5" w14:textId="77777777" w:rsidR="009040EE" w:rsidRPr="00F235C9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9040EE" w14:paraId="32E1AD43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7C1D23D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21AB33EC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FF39C55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FC13A2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9040EE" w14:paraId="4DACD728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16C09FCF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76BF9213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2E53E6DA" w14:textId="77777777" w:rsidR="009040EE" w:rsidRPr="0020280B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63CC0E16" w14:textId="77777777" w:rsidR="009040EE" w:rsidRPr="0020280B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6455A7B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32CC92EB" w14:textId="77777777" w:rsidR="009040EE" w:rsidRPr="00FD3156" w:rsidRDefault="009040E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sectPr w:rsidR="009040EE" w:rsidRPr="00FD315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FFBF" w14:textId="77777777" w:rsidR="001C3356" w:rsidRDefault="001C3356" w:rsidP="00F235C9">
      <w:r>
        <w:separator/>
      </w:r>
    </w:p>
  </w:endnote>
  <w:endnote w:type="continuationSeparator" w:id="0">
    <w:p w14:paraId="05B894D3" w14:textId="77777777" w:rsidR="001C3356" w:rsidRDefault="001C3356" w:rsidP="00F2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06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68B07" w14:textId="101BF8F2" w:rsidR="00F235C9" w:rsidRDefault="00F23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381D5" w14:textId="77777777" w:rsidR="00F235C9" w:rsidRDefault="00F2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4942E" w14:textId="77777777" w:rsidR="001C3356" w:rsidRDefault="001C3356" w:rsidP="00F235C9">
      <w:r>
        <w:separator/>
      </w:r>
    </w:p>
  </w:footnote>
  <w:footnote w:type="continuationSeparator" w:id="0">
    <w:p w14:paraId="0A258D49" w14:textId="77777777" w:rsidR="001C3356" w:rsidRDefault="001C3356" w:rsidP="00F23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396D3A"/>
    <w:multiLevelType w:val="multilevel"/>
    <w:tmpl w:val="4F3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1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7"/>
  </w:num>
  <w:num w:numId="5" w16cid:durableId="462846781">
    <w:abstractNumId w:val="22"/>
  </w:num>
  <w:num w:numId="6" w16cid:durableId="28604037">
    <w:abstractNumId w:val="36"/>
  </w:num>
  <w:num w:numId="7" w16cid:durableId="164172667">
    <w:abstractNumId w:val="39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7"/>
  </w:num>
  <w:num w:numId="19" w16cid:durableId="1342465891">
    <w:abstractNumId w:val="32"/>
  </w:num>
  <w:num w:numId="20" w16cid:durableId="1131165359">
    <w:abstractNumId w:val="42"/>
  </w:num>
  <w:num w:numId="21" w16cid:durableId="101270044">
    <w:abstractNumId w:val="38"/>
  </w:num>
  <w:num w:numId="22" w16cid:durableId="1723599916">
    <w:abstractNumId w:val="15"/>
  </w:num>
  <w:num w:numId="23" w16cid:durableId="1242642085">
    <w:abstractNumId w:val="49"/>
  </w:num>
  <w:num w:numId="24" w16cid:durableId="177502636">
    <w:abstractNumId w:val="28"/>
  </w:num>
  <w:num w:numId="25" w16cid:durableId="89855233">
    <w:abstractNumId w:val="35"/>
  </w:num>
  <w:num w:numId="26" w16cid:durableId="2000579016">
    <w:abstractNumId w:val="37"/>
  </w:num>
  <w:num w:numId="27" w16cid:durableId="2130314641">
    <w:abstractNumId w:val="43"/>
  </w:num>
  <w:num w:numId="28" w16cid:durableId="158815140">
    <w:abstractNumId w:val="29"/>
  </w:num>
  <w:num w:numId="29" w16cid:durableId="257056672">
    <w:abstractNumId w:val="31"/>
  </w:num>
  <w:num w:numId="30" w16cid:durableId="1734507098">
    <w:abstractNumId w:val="30"/>
  </w:num>
  <w:num w:numId="31" w16cid:durableId="1241521383">
    <w:abstractNumId w:val="44"/>
  </w:num>
  <w:num w:numId="32" w16cid:durableId="1250113770">
    <w:abstractNumId w:val="45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8"/>
  </w:num>
  <w:num w:numId="36" w16cid:durableId="768350897">
    <w:abstractNumId w:val="20"/>
  </w:num>
  <w:num w:numId="37" w16cid:durableId="1021203097">
    <w:abstractNumId w:val="34"/>
  </w:num>
  <w:num w:numId="38" w16cid:durableId="1178882207">
    <w:abstractNumId w:val="11"/>
  </w:num>
  <w:num w:numId="39" w16cid:durableId="662317235">
    <w:abstractNumId w:val="40"/>
  </w:num>
  <w:num w:numId="40" w16cid:durableId="2013871855">
    <w:abstractNumId w:val="13"/>
  </w:num>
  <w:num w:numId="41" w16cid:durableId="783496865">
    <w:abstractNumId w:val="25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6"/>
  </w:num>
  <w:num w:numId="45" w16cid:durableId="1356343998">
    <w:abstractNumId w:val="12"/>
  </w:num>
  <w:num w:numId="46" w16cid:durableId="1316179463">
    <w:abstractNumId w:val="33"/>
  </w:num>
  <w:num w:numId="47" w16cid:durableId="1742676238">
    <w:abstractNumId w:val="23"/>
  </w:num>
  <w:num w:numId="48" w16cid:durableId="848834372">
    <w:abstractNumId w:val="46"/>
  </w:num>
  <w:num w:numId="49" w16cid:durableId="1842355485">
    <w:abstractNumId w:val="16"/>
  </w:num>
  <w:num w:numId="50" w16cid:durableId="5801416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44AB8"/>
    <w:rsid w:val="00056F9E"/>
    <w:rsid w:val="0006037D"/>
    <w:rsid w:val="0007563B"/>
    <w:rsid w:val="000C283D"/>
    <w:rsid w:val="000C3006"/>
    <w:rsid w:val="000C6E23"/>
    <w:rsid w:val="000D28D0"/>
    <w:rsid w:val="000D503E"/>
    <w:rsid w:val="000D7FCF"/>
    <w:rsid w:val="000E5537"/>
    <w:rsid w:val="000F002B"/>
    <w:rsid w:val="000F2957"/>
    <w:rsid w:val="000F70B5"/>
    <w:rsid w:val="00101F76"/>
    <w:rsid w:val="00111DD2"/>
    <w:rsid w:val="00113A81"/>
    <w:rsid w:val="00121E76"/>
    <w:rsid w:val="001456D1"/>
    <w:rsid w:val="00163E94"/>
    <w:rsid w:val="00182971"/>
    <w:rsid w:val="001977D0"/>
    <w:rsid w:val="001A05BE"/>
    <w:rsid w:val="001C1446"/>
    <w:rsid w:val="001C3356"/>
    <w:rsid w:val="001D3408"/>
    <w:rsid w:val="0020268E"/>
    <w:rsid w:val="0020280B"/>
    <w:rsid w:val="00202F85"/>
    <w:rsid w:val="002057AE"/>
    <w:rsid w:val="00207EEA"/>
    <w:rsid w:val="00210EAE"/>
    <w:rsid w:val="002116F7"/>
    <w:rsid w:val="00224F6E"/>
    <w:rsid w:val="00226C39"/>
    <w:rsid w:val="00232529"/>
    <w:rsid w:val="00237538"/>
    <w:rsid w:val="00256841"/>
    <w:rsid w:val="0026064C"/>
    <w:rsid w:val="002664DF"/>
    <w:rsid w:val="002714D8"/>
    <w:rsid w:val="002756EF"/>
    <w:rsid w:val="002763BF"/>
    <w:rsid w:val="00290D0E"/>
    <w:rsid w:val="002937B8"/>
    <w:rsid w:val="002943B7"/>
    <w:rsid w:val="00294A47"/>
    <w:rsid w:val="002A0720"/>
    <w:rsid w:val="002A1FAC"/>
    <w:rsid w:val="002A4669"/>
    <w:rsid w:val="002C5297"/>
    <w:rsid w:val="002D1DFB"/>
    <w:rsid w:val="002D7293"/>
    <w:rsid w:val="002E4382"/>
    <w:rsid w:val="002E6DAA"/>
    <w:rsid w:val="002F03A9"/>
    <w:rsid w:val="002F6768"/>
    <w:rsid w:val="0031589C"/>
    <w:rsid w:val="003314A5"/>
    <w:rsid w:val="00334A27"/>
    <w:rsid w:val="0033760F"/>
    <w:rsid w:val="003460B6"/>
    <w:rsid w:val="00350CD1"/>
    <w:rsid w:val="0035141F"/>
    <w:rsid w:val="003523FB"/>
    <w:rsid w:val="003535B5"/>
    <w:rsid w:val="003821E7"/>
    <w:rsid w:val="00386775"/>
    <w:rsid w:val="0038707B"/>
    <w:rsid w:val="003A4194"/>
    <w:rsid w:val="003A45AF"/>
    <w:rsid w:val="003B2F17"/>
    <w:rsid w:val="003B5429"/>
    <w:rsid w:val="003D6BDC"/>
    <w:rsid w:val="003E7C9E"/>
    <w:rsid w:val="003F6CAD"/>
    <w:rsid w:val="00400419"/>
    <w:rsid w:val="0040073D"/>
    <w:rsid w:val="004054C7"/>
    <w:rsid w:val="00417141"/>
    <w:rsid w:val="0042048F"/>
    <w:rsid w:val="00423E0D"/>
    <w:rsid w:val="00441568"/>
    <w:rsid w:val="00451298"/>
    <w:rsid w:val="0045177C"/>
    <w:rsid w:val="00457BFF"/>
    <w:rsid w:val="00481787"/>
    <w:rsid w:val="00482D34"/>
    <w:rsid w:val="004A5E20"/>
    <w:rsid w:val="004B16CF"/>
    <w:rsid w:val="004C2466"/>
    <w:rsid w:val="004C58FA"/>
    <w:rsid w:val="004D090E"/>
    <w:rsid w:val="004D0A0B"/>
    <w:rsid w:val="004F34E4"/>
    <w:rsid w:val="00503502"/>
    <w:rsid w:val="005063DE"/>
    <w:rsid w:val="0050711B"/>
    <w:rsid w:val="00507186"/>
    <w:rsid w:val="00516332"/>
    <w:rsid w:val="00517D96"/>
    <w:rsid w:val="0053080B"/>
    <w:rsid w:val="005375AA"/>
    <w:rsid w:val="0054269A"/>
    <w:rsid w:val="00544C30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6659"/>
    <w:rsid w:val="005F6F01"/>
    <w:rsid w:val="00635729"/>
    <w:rsid w:val="00645252"/>
    <w:rsid w:val="00655B3C"/>
    <w:rsid w:val="00670B17"/>
    <w:rsid w:val="006824BE"/>
    <w:rsid w:val="006A3EA5"/>
    <w:rsid w:val="006B5BC2"/>
    <w:rsid w:val="006D3C1F"/>
    <w:rsid w:val="006D3D74"/>
    <w:rsid w:val="006E50D8"/>
    <w:rsid w:val="006F0BB2"/>
    <w:rsid w:val="006F7F48"/>
    <w:rsid w:val="007030F4"/>
    <w:rsid w:val="007123AA"/>
    <w:rsid w:val="00722A13"/>
    <w:rsid w:val="00724ACE"/>
    <w:rsid w:val="00735FAE"/>
    <w:rsid w:val="00750FBF"/>
    <w:rsid w:val="00754222"/>
    <w:rsid w:val="00762630"/>
    <w:rsid w:val="00763722"/>
    <w:rsid w:val="007802E3"/>
    <w:rsid w:val="00786C00"/>
    <w:rsid w:val="00787538"/>
    <w:rsid w:val="007A793A"/>
    <w:rsid w:val="007B2723"/>
    <w:rsid w:val="007B6D83"/>
    <w:rsid w:val="007B7DB9"/>
    <w:rsid w:val="007D5EF7"/>
    <w:rsid w:val="00802A43"/>
    <w:rsid w:val="008148CF"/>
    <w:rsid w:val="008179A0"/>
    <w:rsid w:val="00821A81"/>
    <w:rsid w:val="00822745"/>
    <w:rsid w:val="00826CCF"/>
    <w:rsid w:val="00833F77"/>
    <w:rsid w:val="0083569A"/>
    <w:rsid w:val="00845431"/>
    <w:rsid w:val="00853756"/>
    <w:rsid w:val="00877F6E"/>
    <w:rsid w:val="00885517"/>
    <w:rsid w:val="008B27D9"/>
    <w:rsid w:val="008B5542"/>
    <w:rsid w:val="008C5665"/>
    <w:rsid w:val="008D7155"/>
    <w:rsid w:val="008E4B1D"/>
    <w:rsid w:val="008F0CF1"/>
    <w:rsid w:val="00901B31"/>
    <w:rsid w:val="00902698"/>
    <w:rsid w:val="009040EE"/>
    <w:rsid w:val="00924543"/>
    <w:rsid w:val="009252E3"/>
    <w:rsid w:val="00931B42"/>
    <w:rsid w:val="00932593"/>
    <w:rsid w:val="00953F42"/>
    <w:rsid w:val="009609E8"/>
    <w:rsid w:val="00971A3A"/>
    <w:rsid w:val="00983BBA"/>
    <w:rsid w:val="00984758"/>
    <w:rsid w:val="0099026A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5734F"/>
    <w:rsid w:val="00A63044"/>
    <w:rsid w:val="00A72EDB"/>
    <w:rsid w:val="00A9204E"/>
    <w:rsid w:val="00AA0352"/>
    <w:rsid w:val="00AA7BF2"/>
    <w:rsid w:val="00AB6FFC"/>
    <w:rsid w:val="00AB79BC"/>
    <w:rsid w:val="00AC5471"/>
    <w:rsid w:val="00AE1762"/>
    <w:rsid w:val="00AE2217"/>
    <w:rsid w:val="00AE29E2"/>
    <w:rsid w:val="00AE4F03"/>
    <w:rsid w:val="00AE5444"/>
    <w:rsid w:val="00B010DE"/>
    <w:rsid w:val="00B05759"/>
    <w:rsid w:val="00B1772F"/>
    <w:rsid w:val="00B22D3C"/>
    <w:rsid w:val="00B273B3"/>
    <w:rsid w:val="00B30941"/>
    <w:rsid w:val="00B33792"/>
    <w:rsid w:val="00B36CA9"/>
    <w:rsid w:val="00B40B54"/>
    <w:rsid w:val="00B61FED"/>
    <w:rsid w:val="00B6700D"/>
    <w:rsid w:val="00B70411"/>
    <w:rsid w:val="00B7362B"/>
    <w:rsid w:val="00B811BB"/>
    <w:rsid w:val="00B92719"/>
    <w:rsid w:val="00BB70E8"/>
    <w:rsid w:val="00BC3A42"/>
    <w:rsid w:val="00BC5847"/>
    <w:rsid w:val="00BC72F4"/>
    <w:rsid w:val="00BD1784"/>
    <w:rsid w:val="00BF287D"/>
    <w:rsid w:val="00C0337E"/>
    <w:rsid w:val="00C03ADA"/>
    <w:rsid w:val="00C055A2"/>
    <w:rsid w:val="00C0745A"/>
    <w:rsid w:val="00C11FF8"/>
    <w:rsid w:val="00C20501"/>
    <w:rsid w:val="00C21248"/>
    <w:rsid w:val="00C32DA2"/>
    <w:rsid w:val="00C368CC"/>
    <w:rsid w:val="00C52E8F"/>
    <w:rsid w:val="00C53847"/>
    <w:rsid w:val="00C618E1"/>
    <w:rsid w:val="00C66240"/>
    <w:rsid w:val="00C93DE2"/>
    <w:rsid w:val="00CA4DE4"/>
    <w:rsid w:val="00CB6FB0"/>
    <w:rsid w:val="00CB76C5"/>
    <w:rsid w:val="00CC2CD7"/>
    <w:rsid w:val="00CD3E13"/>
    <w:rsid w:val="00CE419F"/>
    <w:rsid w:val="00CE53BF"/>
    <w:rsid w:val="00CE69E6"/>
    <w:rsid w:val="00D04C28"/>
    <w:rsid w:val="00D07920"/>
    <w:rsid w:val="00D157B3"/>
    <w:rsid w:val="00D200AC"/>
    <w:rsid w:val="00D20776"/>
    <w:rsid w:val="00D2273F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5090"/>
    <w:rsid w:val="00DD489A"/>
    <w:rsid w:val="00DD6547"/>
    <w:rsid w:val="00DD6625"/>
    <w:rsid w:val="00DE3733"/>
    <w:rsid w:val="00DE7190"/>
    <w:rsid w:val="00E0314B"/>
    <w:rsid w:val="00E1118D"/>
    <w:rsid w:val="00E15137"/>
    <w:rsid w:val="00E24652"/>
    <w:rsid w:val="00E24B1B"/>
    <w:rsid w:val="00E41788"/>
    <w:rsid w:val="00E43DC7"/>
    <w:rsid w:val="00E54505"/>
    <w:rsid w:val="00E661BD"/>
    <w:rsid w:val="00E669C2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8BD"/>
    <w:rsid w:val="00F05DF6"/>
    <w:rsid w:val="00F1082E"/>
    <w:rsid w:val="00F13650"/>
    <w:rsid w:val="00F208D4"/>
    <w:rsid w:val="00F235C9"/>
    <w:rsid w:val="00F36FDB"/>
    <w:rsid w:val="00F6194D"/>
    <w:rsid w:val="00F65686"/>
    <w:rsid w:val="00F66850"/>
    <w:rsid w:val="00F97AA0"/>
    <w:rsid w:val="00FA5BF9"/>
    <w:rsid w:val="00FC5B4A"/>
    <w:rsid w:val="00FD2AE7"/>
    <w:rsid w:val="00FD3156"/>
    <w:rsid w:val="00FD376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B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</Template>
  <TotalTime>137</TotalTime>
  <Pages>6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Yonggang Chan</cp:lastModifiedBy>
  <cp:revision>28</cp:revision>
  <dcterms:created xsi:type="dcterms:W3CDTF">2024-07-09T23:44:00Z</dcterms:created>
  <dcterms:modified xsi:type="dcterms:W3CDTF">2026-08-23T10:18:00Z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